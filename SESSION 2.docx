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F7A8" w14:textId="77777777" w:rsidR="00395822" w:rsidRDefault="00395822" w:rsidP="00395822">
      <w:pPr>
        <w:ind w:left="720" w:hanging="360"/>
      </w:pPr>
    </w:p>
    <w:p w14:paraId="0CBA4702" w14:textId="3F0E6EEB" w:rsidR="00395822" w:rsidRPr="00395822" w:rsidRDefault="00395822" w:rsidP="00395822">
      <w:pPr>
        <w:pStyle w:val="ListParagraph"/>
        <w:jc w:val="center"/>
        <w:rPr>
          <w:b/>
          <w:bCs/>
          <w:i/>
          <w:iCs/>
          <w:sz w:val="44"/>
          <w:szCs w:val="44"/>
          <w:u w:val="single"/>
        </w:rPr>
      </w:pPr>
      <w:r w:rsidRPr="00395822">
        <w:rPr>
          <w:b/>
          <w:bCs/>
          <w:i/>
          <w:iCs/>
          <w:sz w:val="44"/>
          <w:szCs w:val="44"/>
        </w:rPr>
        <w:t>SESSION 2: </w:t>
      </w:r>
      <w:r w:rsidRPr="00395822">
        <w:rPr>
          <w:b/>
          <w:bCs/>
          <w:i/>
          <w:iCs/>
          <w:sz w:val="44"/>
          <w:szCs w:val="44"/>
          <w:u w:val="single"/>
        </w:rPr>
        <w:t xml:space="preserve"> C PROGRAMMING ASSIGNMENT</w:t>
      </w:r>
    </w:p>
    <w:p w14:paraId="5AC7F812" w14:textId="77777777" w:rsidR="00395822" w:rsidRDefault="00395822" w:rsidP="00395822">
      <w:pPr>
        <w:pStyle w:val="ListParagraph"/>
        <w:rPr>
          <w:sz w:val="28"/>
          <w:szCs w:val="28"/>
        </w:rPr>
      </w:pPr>
    </w:p>
    <w:p w14:paraId="30244917" w14:textId="77777777" w:rsidR="00395822" w:rsidRPr="00395822" w:rsidRDefault="00395822" w:rsidP="00395822">
      <w:pPr>
        <w:ind w:left="360"/>
        <w:rPr>
          <w:sz w:val="28"/>
          <w:szCs w:val="28"/>
        </w:rPr>
      </w:pPr>
    </w:p>
    <w:p w14:paraId="698D529E" w14:textId="77777777" w:rsidR="00395822" w:rsidRPr="00395822" w:rsidRDefault="00395822" w:rsidP="00395822">
      <w:pPr>
        <w:rPr>
          <w:sz w:val="28"/>
          <w:szCs w:val="28"/>
        </w:rPr>
      </w:pPr>
    </w:p>
    <w:p w14:paraId="2CCF10A1" w14:textId="7B14D71C" w:rsidR="00A9204E" w:rsidRPr="00395822" w:rsidRDefault="00395822" w:rsidP="00395822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95822">
        <w:rPr>
          <w:sz w:val="28"/>
          <w:szCs w:val="28"/>
        </w:rPr>
        <w:t xml:space="preserve">Install GCC on your computer and verify the installation by running </w:t>
      </w:r>
      <w:proofErr w:type="spellStart"/>
      <w:r w:rsidRPr="00395822">
        <w:rPr>
          <w:sz w:val="28"/>
          <w:szCs w:val="28"/>
        </w:rPr>
        <w:t>gcc</w:t>
      </w:r>
      <w:proofErr w:type="spellEnd"/>
      <w:r w:rsidRPr="00395822">
        <w:rPr>
          <w:sz w:val="28"/>
          <w:szCs w:val="28"/>
        </w:rPr>
        <w:t xml:space="preserve"> --version in your terminal or command prompt.</w:t>
      </w:r>
    </w:p>
    <w:p w14:paraId="18383B6B" w14:textId="77777777" w:rsidR="00395822" w:rsidRDefault="00395822" w:rsidP="00395822"/>
    <w:p w14:paraId="28954398" w14:textId="249C38B5" w:rsidR="00395822" w:rsidRDefault="00395822" w:rsidP="00395822">
      <w:r>
        <w:rPr>
          <w:noProof/>
        </w:rPr>
        <w:drawing>
          <wp:inline distT="0" distB="0" distL="0" distR="0" wp14:anchorId="57122067" wp14:editId="2EED0FE4">
            <wp:extent cx="5250180" cy="2983230"/>
            <wp:effectExtent l="0" t="0" r="7620" b="7620"/>
            <wp:docPr id="181971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17838" name="Picture 1819717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847A" w14:textId="77777777" w:rsidR="00395822" w:rsidRDefault="00395822" w:rsidP="00395822"/>
    <w:p w14:paraId="33B6C5D9" w14:textId="27C82765" w:rsidR="00395822" w:rsidRPr="00395822" w:rsidRDefault="00395822" w:rsidP="00395822">
      <w:pPr>
        <w:rPr>
          <w:sz w:val="28"/>
          <w:szCs w:val="28"/>
        </w:rPr>
      </w:pPr>
      <w:r w:rsidRPr="00395822">
        <w:t xml:space="preserve"> </w:t>
      </w:r>
      <w:r w:rsidRPr="00395822">
        <w:rPr>
          <w:sz w:val="28"/>
          <w:szCs w:val="28"/>
        </w:rPr>
        <w:t xml:space="preserve">2.Open VS Code or </w:t>
      </w:r>
      <w:proofErr w:type="spellStart"/>
      <w:r w:rsidRPr="00395822">
        <w:rPr>
          <w:sz w:val="28"/>
          <w:szCs w:val="28"/>
        </w:rPr>
        <w:t>DevC</w:t>
      </w:r>
      <w:proofErr w:type="spellEnd"/>
      <w:r w:rsidRPr="00395822">
        <w:rPr>
          <w:sz w:val="28"/>
          <w:szCs w:val="28"/>
        </w:rPr>
        <w:t xml:space="preserve">++ and create a new file named </w:t>
      </w:r>
      <w:proofErr w:type="spellStart"/>
      <w:r w:rsidRPr="00395822">
        <w:rPr>
          <w:sz w:val="28"/>
          <w:szCs w:val="28"/>
        </w:rPr>
        <w:t>hello.c</w:t>
      </w:r>
      <w:proofErr w:type="spellEnd"/>
      <w:r w:rsidRPr="00395822">
        <w:rPr>
          <w:sz w:val="28"/>
          <w:szCs w:val="28"/>
        </w:rPr>
        <w:t>. Write a C program that prints 'Hello, Instagram World!' to the console.</w:t>
      </w:r>
    </w:p>
    <w:p w14:paraId="03072AEF" w14:textId="77777777" w:rsidR="00395822" w:rsidRPr="00395822" w:rsidRDefault="00395822" w:rsidP="00395822">
      <w:pPr>
        <w:rPr>
          <w:sz w:val="28"/>
          <w:szCs w:val="28"/>
        </w:rPr>
      </w:pPr>
    </w:p>
    <w:p w14:paraId="5B86FE2C" w14:textId="77777777" w:rsidR="00395822" w:rsidRDefault="00395822" w:rsidP="00395822">
      <w:pPr>
        <w:rPr>
          <w:sz w:val="28"/>
          <w:szCs w:val="28"/>
        </w:rPr>
      </w:pPr>
    </w:p>
    <w:p w14:paraId="60152254" w14:textId="77777777" w:rsidR="00395822" w:rsidRDefault="00395822" w:rsidP="00395822">
      <w:pPr>
        <w:rPr>
          <w:sz w:val="28"/>
          <w:szCs w:val="28"/>
        </w:rPr>
      </w:pPr>
    </w:p>
    <w:p w14:paraId="242A0E92" w14:textId="64D1CF93" w:rsidR="00395822" w:rsidRPr="00395822" w:rsidRDefault="00395822" w:rsidP="00395822">
      <w:pPr>
        <w:rPr>
          <w:sz w:val="28"/>
          <w:szCs w:val="28"/>
        </w:rPr>
      </w:pPr>
      <w:r w:rsidRPr="00395822">
        <w:rPr>
          <w:sz w:val="28"/>
          <w:szCs w:val="28"/>
        </w:rPr>
        <w:t xml:space="preserve">3.Identify and label the header, main function, and return statement in your </w:t>
      </w:r>
      <w:proofErr w:type="spellStart"/>
      <w:r w:rsidRPr="00395822">
        <w:rPr>
          <w:sz w:val="28"/>
          <w:szCs w:val="28"/>
        </w:rPr>
        <w:t>hello.c</w:t>
      </w:r>
      <w:proofErr w:type="spellEnd"/>
      <w:r w:rsidRPr="00395822">
        <w:rPr>
          <w:sz w:val="28"/>
          <w:szCs w:val="28"/>
        </w:rPr>
        <w:t xml:space="preserve"> program using comments.</w:t>
      </w:r>
    </w:p>
    <w:p w14:paraId="57D19B9F" w14:textId="77777777" w:rsidR="00395822" w:rsidRDefault="00395822" w:rsidP="00395822"/>
    <w:p w14:paraId="2D3D88D1" w14:textId="146A948D" w:rsidR="00395822" w:rsidRDefault="00395822" w:rsidP="00395822">
      <w:r>
        <w:rPr>
          <w:noProof/>
        </w:rPr>
        <w:lastRenderedPageBreak/>
        <w:drawing>
          <wp:inline distT="0" distB="0" distL="0" distR="0" wp14:anchorId="5DCB6B11" wp14:editId="001DDD33">
            <wp:extent cx="5943600" cy="2531745"/>
            <wp:effectExtent l="0" t="0" r="0" b="1905"/>
            <wp:docPr id="31100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1664" name="Picture 311001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C3C7" w14:textId="77777777" w:rsidR="00395822" w:rsidRDefault="00395822" w:rsidP="00395822"/>
    <w:p w14:paraId="578FB7F2" w14:textId="77777777" w:rsidR="00395822" w:rsidRDefault="00395822" w:rsidP="00395822"/>
    <w:p w14:paraId="4DBE531D" w14:textId="77777777" w:rsidR="00A46D28" w:rsidRDefault="00A46D28" w:rsidP="00395822">
      <w:pPr>
        <w:rPr>
          <w:sz w:val="28"/>
          <w:szCs w:val="28"/>
        </w:rPr>
      </w:pPr>
    </w:p>
    <w:p w14:paraId="7BE94219" w14:textId="77777777" w:rsidR="00A46D28" w:rsidRDefault="00A46D28" w:rsidP="00395822">
      <w:pPr>
        <w:rPr>
          <w:sz w:val="28"/>
          <w:szCs w:val="28"/>
        </w:rPr>
      </w:pPr>
    </w:p>
    <w:p w14:paraId="1D9EA0BA" w14:textId="1987703B" w:rsidR="00395822" w:rsidRPr="00395822" w:rsidRDefault="00395822" w:rsidP="00395822">
      <w:pPr>
        <w:rPr>
          <w:sz w:val="28"/>
          <w:szCs w:val="28"/>
        </w:rPr>
      </w:pPr>
      <w:r w:rsidRPr="00395822">
        <w:rPr>
          <w:sz w:val="28"/>
          <w:szCs w:val="28"/>
        </w:rPr>
        <w:t>4.</w:t>
      </w:r>
      <w:r w:rsidRPr="00395822">
        <w:rPr>
          <w:sz w:val="28"/>
          <w:szCs w:val="28"/>
        </w:rPr>
        <w:t xml:space="preserve"> </w:t>
      </w:r>
      <w:r w:rsidRPr="00395822">
        <w:rPr>
          <w:sz w:val="28"/>
          <w:szCs w:val="28"/>
        </w:rPr>
        <w:t xml:space="preserve">Compile your </w:t>
      </w:r>
      <w:proofErr w:type="spellStart"/>
      <w:r w:rsidRPr="00395822">
        <w:rPr>
          <w:sz w:val="28"/>
          <w:szCs w:val="28"/>
        </w:rPr>
        <w:t>hello.c</w:t>
      </w:r>
      <w:proofErr w:type="spellEnd"/>
      <w:r w:rsidRPr="00395822">
        <w:rPr>
          <w:sz w:val="28"/>
          <w:szCs w:val="28"/>
        </w:rPr>
        <w:t xml:space="preserve"> file using the GCC command line (</w:t>
      </w:r>
      <w:proofErr w:type="spellStart"/>
      <w:r w:rsidRPr="00395822">
        <w:rPr>
          <w:sz w:val="28"/>
          <w:szCs w:val="28"/>
        </w:rPr>
        <w:t>gcc</w:t>
      </w:r>
      <w:proofErr w:type="spellEnd"/>
      <w:r w:rsidRPr="00395822">
        <w:rPr>
          <w:sz w:val="28"/>
          <w:szCs w:val="28"/>
        </w:rPr>
        <w:t xml:space="preserve"> </w:t>
      </w:r>
      <w:proofErr w:type="spellStart"/>
      <w:r w:rsidRPr="00395822">
        <w:rPr>
          <w:sz w:val="28"/>
          <w:szCs w:val="28"/>
        </w:rPr>
        <w:t>hello.c</w:t>
      </w:r>
      <w:proofErr w:type="spellEnd"/>
      <w:r w:rsidRPr="00395822">
        <w:rPr>
          <w:sz w:val="28"/>
          <w:szCs w:val="28"/>
        </w:rPr>
        <w:t xml:space="preserve"> -o hello) and run the output file to display the message in your </w:t>
      </w:r>
      <w:proofErr w:type="gramStart"/>
      <w:r w:rsidRPr="00395822">
        <w:rPr>
          <w:sz w:val="28"/>
          <w:szCs w:val="28"/>
        </w:rPr>
        <w:t>terminal.&lt;</w:t>
      </w:r>
      <w:proofErr w:type="spellStart"/>
      <w:proofErr w:type="gramEnd"/>
      <w:r w:rsidRPr="00395822">
        <w:rPr>
          <w:sz w:val="28"/>
          <w:szCs w:val="28"/>
        </w:rPr>
        <w:t>br</w:t>
      </w:r>
      <w:proofErr w:type="spellEnd"/>
      <w:r w:rsidRPr="00395822">
        <w:rPr>
          <w:sz w:val="28"/>
          <w:szCs w:val="28"/>
        </w:rPr>
        <w:t>&gt;&lt;</w:t>
      </w:r>
      <w:proofErr w:type="spellStart"/>
      <w:r w:rsidRPr="00395822">
        <w:rPr>
          <w:sz w:val="28"/>
          <w:szCs w:val="28"/>
        </w:rPr>
        <w:t>br</w:t>
      </w:r>
      <w:proofErr w:type="spellEnd"/>
      <w:r w:rsidRPr="00395822">
        <w:rPr>
          <w:sz w:val="28"/>
          <w:szCs w:val="28"/>
        </w:rPr>
        <w:t>&gt;&lt;</w:t>
      </w:r>
      <w:proofErr w:type="spellStart"/>
      <w:r w:rsidRPr="00395822">
        <w:rPr>
          <w:sz w:val="28"/>
          <w:szCs w:val="28"/>
        </w:rPr>
        <w:t>em</w:t>
      </w:r>
      <w:proofErr w:type="spellEnd"/>
      <w:r w:rsidRPr="00395822">
        <w:rPr>
          <w:sz w:val="28"/>
          <w:szCs w:val="28"/>
        </w:rPr>
        <w:t xml:space="preserve">&gt;&lt;strong&gt;Hint:&lt;/strong&gt; On Windows, the output file will be hello.exe; on Linux/Mac, it will be </w:t>
      </w:r>
      <w:proofErr w:type="gramStart"/>
      <w:r w:rsidRPr="00395822">
        <w:rPr>
          <w:sz w:val="28"/>
          <w:szCs w:val="28"/>
        </w:rPr>
        <w:t>hello.&lt;</w:t>
      </w:r>
      <w:proofErr w:type="gramEnd"/>
      <w:r w:rsidRPr="00395822">
        <w:rPr>
          <w:sz w:val="28"/>
          <w:szCs w:val="28"/>
        </w:rPr>
        <w:t>/</w:t>
      </w:r>
      <w:proofErr w:type="spellStart"/>
      <w:r w:rsidRPr="00395822">
        <w:rPr>
          <w:sz w:val="28"/>
          <w:szCs w:val="28"/>
        </w:rPr>
        <w:t>em</w:t>
      </w:r>
      <w:proofErr w:type="spellEnd"/>
      <w:r w:rsidRPr="00395822">
        <w:rPr>
          <w:sz w:val="28"/>
          <w:szCs w:val="28"/>
        </w:rPr>
        <w:t>&gt;</w:t>
      </w:r>
    </w:p>
    <w:p w14:paraId="4C5397C8" w14:textId="77777777" w:rsidR="00395822" w:rsidRPr="00395822" w:rsidRDefault="00395822" w:rsidP="00395822">
      <w:pPr>
        <w:rPr>
          <w:sz w:val="28"/>
          <w:szCs w:val="28"/>
        </w:rPr>
      </w:pPr>
    </w:p>
    <w:p w14:paraId="23D3DD58" w14:textId="3A9ED8BE" w:rsidR="00395822" w:rsidRDefault="00395822" w:rsidP="00395822">
      <w:r>
        <w:rPr>
          <w:noProof/>
        </w:rPr>
        <w:drawing>
          <wp:inline distT="0" distB="0" distL="0" distR="0" wp14:anchorId="7AEDB3A2" wp14:editId="150CBB10">
            <wp:extent cx="5943600" cy="2995295"/>
            <wp:effectExtent l="0" t="0" r="0" b="0"/>
            <wp:docPr id="1410768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8274" name="Picture 14107682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716C39"/>
    <w:multiLevelType w:val="hybridMultilevel"/>
    <w:tmpl w:val="37423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F236AB3"/>
    <w:multiLevelType w:val="hybridMultilevel"/>
    <w:tmpl w:val="86C84478"/>
    <w:lvl w:ilvl="0" w:tplc="09960B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95238426">
    <w:abstractNumId w:val="21"/>
  </w:num>
  <w:num w:numId="2" w16cid:durableId="1918441304">
    <w:abstractNumId w:val="12"/>
  </w:num>
  <w:num w:numId="3" w16cid:durableId="619457303">
    <w:abstractNumId w:val="10"/>
  </w:num>
  <w:num w:numId="4" w16cid:durableId="1489857967">
    <w:abstractNumId w:val="23"/>
  </w:num>
  <w:num w:numId="5" w16cid:durableId="1199514507">
    <w:abstractNumId w:val="13"/>
  </w:num>
  <w:num w:numId="6" w16cid:durableId="1755127045">
    <w:abstractNumId w:val="17"/>
  </w:num>
  <w:num w:numId="7" w16cid:durableId="612135030">
    <w:abstractNumId w:val="20"/>
  </w:num>
  <w:num w:numId="8" w16cid:durableId="953680300">
    <w:abstractNumId w:val="9"/>
  </w:num>
  <w:num w:numId="9" w16cid:durableId="11229287">
    <w:abstractNumId w:val="7"/>
  </w:num>
  <w:num w:numId="10" w16cid:durableId="1461456718">
    <w:abstractNumId w:val="6"/>
  </w:num>
  <w:num w:numId="11" w16cid:durableId="1721830522">
    <w:abstractNumId w:val="5"/>
  </w:num>
  <w:num w:numId="12" w16cid:durableId="2012564402">
    <w:abstractNumId w:val="4"/>
  </w:num>
  <w:num w:numId="13" w16cid:durableId="1678920729">
    <w:abstractNumId w:val="8"/>
  </w:num>
  <w:num w:numId="14" w16cid:durableId="1877623493">
    <w:abstractNumId w:val="3"/>
  </w:num>
  <w:num w:numId="15" w16cid:durableId="495808668">
    <w:abstractNumId w:val="2"/>
  </w:num>
  <w:num w:numId="16" w16cid:durableId="106505639">
    <w:abstractNumId w:val="1"/>
  </w:num>
  <w:num w:numId="17" w16cid:durableId="2094471602">
    <w:abstractNumId w:val="0"/>
  </w:num>
  <w:num w:numId="18" w16cid:durableId="1390961747">
    <w:abstractNumId w:val="14"/>
  </w:num>
  <w:num w:numId="19" w16cid:durableId="521431289">
    <w:abstractNumId w:val="15"/>
  </w:num>
  <w:num w:numId="20" w16cid:durableId="285238732">
    <w:abstractNumId w:val="22"/>
  </w:num>
  <w:num w:numId="21" w16cid:durableId="2064713378">
    <w:abstractNumId w:val="19"/>
  </w:num>
  <w:num w:numId="22" w16cid:durableId="828330198">
    <w:abstractNumId w:val="11"/>
  </w:num>
  <w:num w:numId="23" w16cid:durableId="573852870">
    <w:abstractNumId w:val="24"/>
  </w:num>
  <w:num w:numId="24" w16cid:durableId="17047590">
    <w:abstractNumId w:val="18"/>
  </w:num>
  <w:num w:numId="25" w16cid:durableId="1059477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22"/>
    <w:rsid w:val="00395822"/>
    <w:rsid w:val="00645252"/>
    <w:rsid w:val="006D3D74"/>
    <w:rsid w:val="0083569A"/>
    <w:rsid w:val="00A26DAD"/>
    <w:rsid w:val="00A46D28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7D87"/>
  <w15:chartTrackingRefBased/>
  <w15:docId w15:val="{D6424F78-266A-4999-A5E9-A59D8EEF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95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%20PANDEY\AppData\Local\Microsoft\Office\16.0\DTS\en-US%7b01BECF84-A038-4AE4-B44C-1581D414BB54%7d\%7b46DD4E01-44E9-4802-A4B1-3D31212814B2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{46DD4E01-44E9-4802-A4B1-3D31212814B2}TF2de6fc23-48e8-448b-960e-1bdc6e9248ab4ef8d1ac_win32-7424dd8ab5ea</Template>
  <TotalTime>11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PANDEY</dc:creator>
  <cp:keywords/>
  <dc:description/>
  <cp:lastModifiedBy>rekhapandey2294@outlook.com</cp:lastModifiedBy>
  <cp:revision>1</cp:revision>
  <dcterms:created xsi:type="dcterms:W3CDTF">2026-08-13T11:42:00Z</dcterms:created>
  <dcterms:modified xsi:type="dcterms:W3CDTF">2026-08-13T11:53:00Z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