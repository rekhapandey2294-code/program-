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49187" w14:textId="1704EE37" w:rsidR="00A9204E" w:rsidRDefault="002168B2">
      <w:r>
        <w:t xml:space="preserve">                                             ASSIGNMENT SESSION – 9 </w:t>
      </w:r>
    </w:p>
    <w:p w14:paraId="56B2DE10" w14:textId="77777777" w:rsidR="002168B2" w:rsidRDefault="002168B2"/>
    <w:p w14:paraId="72678DF5" w14:textId="77777777" w:rsidR="002168B2" w:rsidRPr="002168B2" w:rsidRDefault="002168B2" w:rsidP="002168B2">
      <w:r>
        <w:t xml:space="preserve">Que-1 </w:t>
      </w:r>
      <w:r w:rsidRPr="002168B2">
        <w:t xml:space="preserve">Declare a 1D array called </w:t>
      </w:r>
      <w:proofErr w:type="spellStart"/>
      <w:r w:rsidRPr="002168B2">
        <w:t>dailySteps</w:t>
      </w:r>
      <w:proofErr w:type="spellEnd"/>
      <w:r w:rsidRPr="002168B2">
        <w:t xml:space="preserve"> with 7 elements to store your step count for each day of the week, assign sample values, and print each value using a loop.</w:t>
      </w:r>
    </w:p>
    <w:p w14:paraId="158B1841" w14:textId="77777777" w:rsidR="002168B2" w:rsidRDefault="002168B2" w:rsidP="002168B2"/>
    <w:p w14:paraId="1138B3FB" w14:textId="580010A3" w:rsidR="002168B2" w:rsidRDefault="002168B2" w:rsidP="002168B2">
      <w:r>
        <w:t>#include&lt;stdio.h&gt;</w:t>
      </w:r>
    </w:p>
    <w:p w14:paraId="475D5B1B" w14:textId="77777777" w:rsidR="002168B2" w:rsidRDefault="002168B2" w:rsidP="002168B2">
      <w:r>
        <w:t xml:space="preserve">int </w:t>
      </w:r>
      <w:proofErr w:type="gramStart"/>
      <w:r>
        <w:t>main(){</w:t>
      </w:r>
      <w:proofErr w:type="gramEnd"/>
    </w:p>
    <w:p w14:paraId="637CFA1E" w14:textId="77777777" w:rsidR="002168B2" w:rsidRDefault="002168B2" w:rsidP="002168B2">
      <w:r>
        <w:t xml:space="preserve"> int </w:t>
      </w:r>
      <w:proofErr w:type="spellStart"/>
      <w:proofErr w:type="gramStart"/>
      <w:r>
        <w:t>dailySteps</w:t>
      </w:r>
      <w:proofErr w:type="spellEnd"/>
      <w:r>
        <w:t>[</w:t>
      </w:r>
      <w:proofErr w:type="gramEnd"/>
      <w:r>
        <w:t>7] = {5000, 7500, 8000, 6500, 9000, 10000, 4500};</w:t>
      </w:r>
    </w:p>
    <w:p w14:paraId="4C942C89" w14:textId="77777777" w:rsidR="002168B2" w:rsidRDefault="002168B2" w:rsidP="002168B2"/>
    <w:p w14:paraId="6B7D633A" w14:textId="77777777" w:rsidR="002168B2" w:rsidRDefault="002168B2" w:rsidP="002168B2">
      <w:r>
        <w:t xml:space="preserve">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&lt;7;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445491A5" w14:textId="77777777" w:rsidR="002168B2" w:rsidRDefault="002168B2" w:rsidP="002168B2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"Day %d: %d steps\n", i+1, </w:t>
      </w:r>
      <w:proofErr w:type="spellStart"/>
      <w:r>
        <w:t>dailySteps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B643E3B" w14:textId="77777777" w:rsidR="002168B2" w:rsidRDefault="002168B2" w:rsidP="002168B2">
      <w:r>
        <w:t xml:space="preserve"> }</w:t>
      </w:r>
    </w:p>
    <w:p w14:paraId="4FB44EB9" w14:textId="77777777" w:rsidR="002168B2" w:rsidRDefault="002168B2" w:rsidP="002168B2"/>
    <w:p w14:paraId="533D019F" w14:textId="77777777" w:rsidR="002168B2" w:rsidRDefault="002168B2" w:rsidP="002168B2">
      <w:r>
        <w:t xml:space="preserve"> return 0;</w:t>
      </w:r>
    </w:p>
    <w:p w14:paraId="75D5E409" w14:textId="6674189C" w:rsidR="002168B2" w:rsidRDefault="002168B2" w:rsidP="002168B2">
      <w:r>
        <w:t>}</w:t>
      </w:r>
    </w:p>
    <w:p w14:paraId="6B19EB57" w14:textId="77777777" w:rsidR="002168B2" w:rsidRDefault="002168B2" w:rsidP="002168B2"/>
    <w:p w14:paraId="09AC583B" w14:textId="77777777" w:rsidR="002168B2" w:rsidRPr="002168B2" w:rsidRDefault="002168B2" w:rsidP="002168B2">
      <w:r>
        <w:t xml:space="preserve">Que-2 </w:t>
      </w:r>
      <w:r w:rsidRPr="002168B2">
        <w:t xml:space="preserve">Create a 2D array called </w:t>
      </w:r>
      <w:proofErr w:type="spellStart"/>
      <w:r w:rsidRPr="002168B2">
        <w:t>playlistRatings</w:t>
      </w:r>
      <w:proofErr w:type="spellEnd"/>
      <w:r w:rsidRPr="002168B2">
        <w:t xml:space="preserve"> to store ratings for 3 Spotify playlists over 5 days (rows = playlists, columns = days). Fill it with sample numbers and print the ratings for the second playlist.</w:t>
      </w:r>
    </w:p>
    <w:p w14:paraId="43D831EC" w14:textId="77777777" w:rsidR="002168B2" w:rsidRDefault="002168B2" w:rsidP="002168B2"/>
    <w:p w14:paraId="1F699ADE" w14:textId="65568925" w:rsidR="002168B2" w:rsidRDefault="002168B2" w:rsidP="002168B2">
      <w:r>
        <w:t>#include&lt;stdio.h&gt;</w:t>
      </w:r>
    </w:p>
    <w:p w14:paraId="31670C84" w14:textId="77777777" w:rsidR="002168B2" w:rsidRDefault="002168B2" w:rsidP="002168B2">
      <w:r>
        <w:t xml:space="preserve">int </w:t>
      </w:r>
      <w:proofErr w:type="gramStart"/>
      <w:r>
        <w:t>main(){</w:t>
      </w:r>
      <w:proofErr w:type="gramEnd"/>
    </w:p>
    <w:p w14:paraId="595803EF" w14:textId="77777777" w:rsidR="002168B2" w:rsidRDefault="002168B2" w:rsidP="002168B2">
      <w:r>
        <w:t xml:space="preserve"> int </w:t>
      </w:r>
      <w:proofErr w:type="spellStart"/>
      <w:proofErr w:type="gramStart"/>
      <w:r>
        <w:t>playlistRatings</w:t>
      </w:r>
      <w:proofErr w:type="spellEnd"/>
      <w:r>
        <w:t>[</w:t>
      </w:r>
      <w:proofErr w:type="gramEnd"/>
      <w:r>
        <w:t>3][5] = {{4, 5, 3, 5, 4}, {5, 5, 4, 3, 5}, {3, 4, 4, 5, 2</w:t>
      </w:r>
      <w:proofErr w:type="gramStart"/>
      <w:r>
        <w:t>}  }</w:t>
      </w:r>
      <w:proofErr w:type="gramEnd"/>
      <w:r>
        <w:t>;</w:t>
      </w:r>
    </w:p>
    <w:p w14:paraId="209BDBD1" w14:textId="77777777" w:rsidR="002168B2" w:rsidRDefault="002168B2" w:rsidP="002168B2"/>
    <w:p w14:paraId="164C9B4C" w14:textId="77777777" w:rsidR="002168B2" w:rsidRDefault="002168B2" w:rsidP="002168B2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"Second Playlist Ratings:\n");</w:t>
      </w:r>
    </w:p>
    <w:p w14:paraId="13EE7932" w14:textId="77777777" w:rsidR="002168B2" w:rsidRDefault="002168B2" w:rsidP="002168B2"/>
    <w:p w14:paraId="3EAC2AB0" w14:textId="77777777" w:rsidR="002168B2" w:rsidRDefault="002168B2" w:rsidP="002168B2"/>
    <w:p w14:paraId="6DEE6C44" w14:textId="77777777" w:rsidR="002168B2" w:rsidRDefault="002168B2" w:rsidP="002168B2">
      <w:r>
        <w:t xml:space="preserve"> </w:t>
      </w:r>
      <w:proofErr w:type="gramStart"/>
      <w:r>
        <w:t>for(</w:t>
      </w:r>
      <w:proofErr w:type="gramEnd"/>
      <w:r>
        <w:t xml:space="preserve">int j=0; j&lt;5; </w:t>
      </w:r>
      <w:proofErr w:type="spellStart"/>
      <w:proofErr w:type="gramStart"/>
      <w:r>
        <w:t>j++</w:t>
      </w:r>
      <w:proofErr w:type="spellEnd"/>
      <w:r>
        <w:t>){</w:t>
      </w:r>
      <w:proofErr w:type="gramEnd"/>
    </w:p>
    <w:p w14:paraId="6EBC4DBC" w14:textId="77777777" w:rsidR="002168B2" w:rsidRDefault="002168B2" w:rsidP="002168B2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playlistRatings</w:t>
      </w:r>
      <w:proofErr w:type="spellEnd"/>
      <w:r>
        <w:t>[1][j]);</w:t>
      </w:r>
    </w:p>
    <w:p w14:paraId="48FF07D4" w14:textId="77777777" w:rsidR="002168B2" w:rsidRDefault="002168B2" w:rsidP="002168B2">
      <w:r>
        <w:t xml:space="preserve"> }</w:t>
      </w:r>
    </w:p>
    <w:p w14:paraId="7ADC2475" w14:textId="77777777" w:rsidR="002168B2" w:rsidRDefault="002168B2" w:rsidP="002168B2"/>
    <w:p w14:paraId="6A6F918A" w14:textId="77777777" w:rsidR="002168B2" w:rsidRDefault="002168B2" w:rsidP="002168B2">
      <w:r>
        <w:t xml:space="preserve"> return 0;</w:t>
      </w:r>
    </w:p>
    <w:p w14:paraId="5D123E80" w14:textId="552F50D8" w:rsidR="002168B2" w:rsidRDefault="002168B2" w:rsidP="002168B2">
      <w:r>
        <w:t>}</w:t>
      </w:r>
    </w:p>
    <w:p w14:paraId="3319D8B5" w14:textId="77777777" w:rsidR="002168B2" w:rsidRDefault="002168B2" w:rsidP="002168B2"/>
    <w:p w14:paraId="035DE04B" w14:textId="77777777" w:rsidR="002168B2" w:rsidRPr="002168B2" w:rsidRDefault="002168B2" w:rsidP="002168B2">
      <w:r>
        <w:t xml:space="preserve">Que-3 </w:t>
      </w:r>
      <w:r w:rsidRPr="002168B2">
        <w:t xml:space="preserve">Build a function that takes a 1D array of 7 integers representing your daily Zomato order amounts and calculates the average spend for the </w:t>
      </w:r>
      <w:proofErr w:type="gramStart"/>
      <w:r w:rsidRPr="002168B2">
        <w:t>week.&lt;</w:t>
      </w:r>
      <w:proofErr w:type="spellStart"/>
      <w:proofErr w:type="gramEnd"/>
      <w:r w:rsidRPr="002168B2">
        <w:t>br</w:t>
      </w:r>
      <w:proofErr w:type="spellEnd"/>
      <w:r w:rsidRPr="002168B2">
        <w:t>&gt;&lt;</w:t>
      </w:r>
      <w:proofErr w:type="spellStart"/>
      <w:r w:rsidRPr="002168B2">
        <w:t>br</w:t>
      </w:r>
      <w:proofErr w:type="spellEnd"/>
      <w:r w:rsidRPr="002168B2">
        <w:t>&gt;&lt;</w:t>
      </w:r>
      <w:proofErr w:type="spellStart"/>
      <w:r w:rsidRPr="002168B2">
        <w:t>em</w:t>
      </w:r>
      <w:proofErr w:type="spellEnd"/>
      <w:r w:rsidRPr="002168B2">
        <w:t xml:space="preserve">&gt;&lt;strong&gt;Hint:&lt;/strong&gt; Use a loop to sum the values, then divide by the array </w:t>
      </w:r>
      <w:proofErr w:type="gramStart"/>
      <w:r w:rsidRPr="002168B2">
        <w:t>length.&lt;</w:t>
      </w:r>
      <w:proofErr w:type="gramEnd"/>
      <w:r w:rsidRPr="002168B2">
        <w:t>/</w:t>
      </w:r>
      <w:proofErr w:type="spellStart"/>
      <w:r w:rsidRPr="002168B2">
        <w:t>em</w:t>
      </w:r>
      <w:proofErr w:type="spellEnd"/>
      <w:r w:rsidRPr="002168B2">
        <w:t>&gt;</w:t>
      </w:r>
    </w:p>
    <w:p w14:paraId="6AD0BFAF" w14:textId="77777777" w:rsidR="002168B2" w:rsidRDefault="002168B2" w:rsidP="002168B2"/>
    <w:p w14:paraId="5691F179" w14:textId="4E8F4ED9" w:rsidR="002168B2" w:rsidRDefault="002168B2" w:rsidP="002168B2">
      <w:r>
        <w:t>#include&lt;stdio.h&gt;</w:t>
      </w:r>
    </w:p>
    <w:p w14:paraId="37E9A113" w14:textId="77777777" w:rsidR="002168B2" w:rsidRDefault="002168B2" w:rsidP="002168B2">
      <w:r>
        <w:t xml:space="preserve">int </w:t>
      </w:r>
      <w:proofErr w:type="gramStart"/>
      <w:r>
        <w:t>main(){</w:t>
      </w:r>
      <w:proofErr w:type="gramEnd"/>
    </w:p>
    <w:p w14:paraId="18D521E2" w14:textId="77777777" w:rsidR="002168B2" w:rsidRDefault="002168B2" w:rsidP="002168B2">
      <w:r>
        <w:t xml:space="preserve"> int </w:t>
      </w:r>
      <w:proofErr w:type="spellStart"/>
      <w:proofErr w:type="gramStart"/>
      <w:r>
        <w:t>dailyOrders</w:t>
      </w:r>
      <w:proofErr w:type="spellEnd"/>
      <w:r>
        <w:t>[</w:t>
      </w:r>
      <w:proofErr w:type="gramEnd"/>
      <w:r>
        <w:t>7] = {250, 150, 300, 200, 400, 350, 180};</w:t>
      </w:r>
    </w:p>
    <w:p w14:paraId="4381959F" w14:textId="77777777" w:rsidR="002168B2" w:rsidRDefault="002168B2" w:rsidP="002168B2">
      <w:r>
        <w:t xml:space="preserve"> int sum = 0;</w:t>
      </w:r>
    </w:p>
    <w:p w14:paraId="5D55C948" w14:textId="77777777" w:rsidR="002168B2" w:rsidRDefault="002168B2" w:rsidP="002168B2">
      <w:r>
        <w:t xml:space="preserve">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&lt;7;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3F17A4CD" w14:textId="77777777" w:rsidR="002168B2" w:rsidRDefault="002168B2" w:rsidP="002168B2">
      <w:r>
        <w:t xml:space="preserve">   sum = sum + </w:t>
      </w:r>
      <w:proofErr w:type="spellStart"/>
      <w:r>
        <w:t>dailyOrders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91A178E" w14:textId="77777777" w:rsidR="002168B2" w:rsidRDefault="002168B2" w:rsidP="002168B2">
      <w:r>
        <w:t xml:space="preserve"> }</w:t>
      </w:r>
    </w:p>
    <w:p w14:paraId="49065636" w14:textId="77777777" w:rsidR="002168B2" w:rsidRDefault="002168B2" w:rsidP="002168B2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"Average: %.2f", sum/7.0);</w:t>
      </w:r>
    </w:p>
    <w:p w14:paraId="1326353B" w14:textId="77777777" w:rsidR="002168B2" w:rsidRDefault="002168B2" w:rsidP="002168B2">
      <w:r>
        <w:t xml:space="preserve"> return 0;</w:t>
      </w:r>
    </w:p>
    <w:p w14:paraId="3F87B240" w14:textId="3BD4C338" w:rsidR="002168B2" w:rsidRDefault="002168B2" w:rsidP="002168B2">
      <w:r>
        <w:t>}</w:t>
      </w:r>
    </w:p>
    <w:p w14:paraId="2262B080" w14:textId="77777777" w:rsidR="002168B2" w:rsidRDefault="002168B2" w:rsidP="002168B2"/>
    <w:p w14:paraId="0C422AD0" w14:textId="77777777" w:rsidR="002168B2" w:rsidRDefault="002168B2" w:rsidP="002168B2"/>
    <w:p w14:paraId="4EE1ADB7" w14:textId="77777777" w:rsidR="002168B2" w:rsidRDefault="002168B2" w:rsidP="002168B2"/>
    <w:p w14:paraId="1041B1C8" w14:textId="617133EB" w:rsidR="002168B2" w:rsidRPr="002168B2" w:rsidRDefault="002168B2" w:rsidP="002168B2">
      <w:proofErr w:type="spellStart"/>
      <w:r>
        <w:t>Que</w:t>
      </w:r>
      <w:proofErr w:type="spellEnd"/>
      <w:r>
        <w:t xml:space="preserve">- 4 </w:t>
      </w:r>
      <w:r w:rsidRPr="002168B2">
        <w:t xml:space="preserve">Given a 2D array called </w:t>
      </w:r>
      <w:proofErr w:type="spellStart"/>
      <w:r w:rsidRPr="002168B2">
        <w:t>cricketScores</w:t>
      </w:r>
      <w:proofErr w:type="spellEnd"/>
      <w:r w:rsidRPr="002168B2">
        <w:t xml:space="preserve"> where each row represents an IPL match and columns represent runs scored by each team, write code to print the highest score from each match.</w:t>
      </w:r>
    </w:p>
    <w:p w14:paraId="118FA3E5" w14:textId="77777777" w:rsidR="002168B2" w:rsidRDefault="002168B2" w:rsidP="002168B2"/>
    <w:p w14:paraId="3CE52F94" w14:textId="42D21C2C" w:rsidR="002168B2" w:rsidRDefault="002168B2" w:rsidP="002168B2">
      <w:r>
        <w:t>#include&lt;stdio.h&gt;</w:t>
      </w:r>
    </w:p>
    <w:p w14:paraId="3F5F1F2D" w14:textId="77777777" w:rsidR="002168B2" w:rsidRDefault="002168B2" w:rsidP="002168B2">
      <w:r>
        <w:t xml:space="preserve">int </w:t>
      </w:r>
      <w:proofErr w:type="gramStart"/>
      <w:r>
        <w:t>main(){</w:t>
      </w:r>
      <w:proofErr w:type="gramEnd"/>
    </w:p>
    <w:p w14:paraId="3F3BD618" w14:textId="77777777" w:rsidR="002168B2" w:rsidRDefault="002168B2" w:rsidP="002168B2">
      <w:r>
        <w:t xml:space="preserve"> int </w:t>
      </w:r>
      <w:proofErr w:type="spellStart"/>
      <w:proofErr w:type="gramStart"/>
      <w:r>
        <w:t>cricketScores</w:t>
      </w:r>
      <w:proofErr w:type="spellEnd"/>
      <w:r>
        <w:t>[</w:t>
      </w:r>
      <w:proofErr w:type="gramEnd"/>
      <w:r>
        <w:t>3][2] = {{180,175</w:t>
      </w:r>
      <w:proofErr w:type="gramStart"/>
      <w:r>
        <w:t>},{</w:t>
      </w:r>
      <w:proofErr w:type="gramEnd"/>
      <w:r>
        <w:t>210,205</w:t>
      </w:r>
      <w:proofErr w:type="gramStart"/>
      <w:r>
        <w:t>},{</w:t>
      </w:r>
      <w:proofErr w:type="gramEnd"/>
      <w:r>
        <w:t>165,172}};</w:t>
      </w:r>
    </w:p>
    <w:p w14:paraId="75911AE7" w14:textId="77777777" w:rsidR="002168B2" w:rsidRDefault="002168B2" w:rsidP="002168B2"/>
    <w:p w14:paraId="5AC1F4FF" w14:textId="77777777" w:rsidR="002168B2" w:rsidRDefault="002168B2" w:rsidP="002168B2">
      <w:r>
        <w:t xml:space="preserve">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&lt;3;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5DE0B5D3" w14:textId="77777777" w:rsidR="002168B2" w:rsidRDefault="002168B2" w:rsidP="002168B2">
      <w:r>
        <w:t xml:space="preserve">   int max = </w:t>
      </w:r>
      <w:proofErr w:type="spellStart"/>
      <w:r>
        <w:t>cricketScores</w:t>
      </w:r>
      <w:proofErr w:type="spellEnd"/>
      <w:r>
        <w:t>[</w:t>
      </w:r>
      <w:proofErr w:type="spellStart"/>
      <w:r>
        <w:t>i</w:t>
      </w:r>
      <w:proofErr w:type="spellEnd"/>
      <w:r>
        <w:t xml:space="preserve">][0] &gt; </w:t>
      </w:r>
      <w:proofErr w:type="spellStart"/>
      <w:r>
        <w:t>cricketScores</w:t>
      </w:r>
      <w:proofErr w:type="spellEnd"/>
      <w:r>
        <w:t>[</w:t>
      </w:r>
      <w:proofErr w:type="spellStart"/>
      <w:r>
        <w:t>i</w:t>
      </w:r>
      <w:proofErr w:type="spellEnd"/>
      <w:r>
        <w:t xml:space="preserve">][1]? </w:t>
      </w:r>
      <w:proofErr w:type="spellStart"/>
      <w:r>
        <w:t>cricketScores</w:t>
      </w:r>
      <w:proofErr w:type="spellEnd"/>
      <w:r>
        <w:t>[</w:t>
      </w:r>
      <w:proofErr w:type="spellStart"/>
      <w:r>
        <w:t>i</w:t>
      </w:r>
      <w:proofErr w:type="spellEnd"/>
      <w:r>
        <w:t>][0</w:t>
      </w:r>
      <w:proofErr w:type="gramStart"/>
      <w:r>
        <w:t>] :</w:t>
      </w:r>
      <w:proofErr w:type="gramEnd"/>
      <w:r>
        <w:t xml:space="preserve"> </w:t>
      </w:r>
      <w:proofErr w:type="spellStart"/>
      <w:r>
        <w:t>cricketScores</w:t>
      </w:r>
      <w:proofErr w:type="spellEnd"/>
      <w:r>
        <w:t>[</w:t>
      </w:r>
      <w:proofErr w:type="spellStart"/>
      <w:r>
        <w:t>i</w:t>
      </w:r>
      <w:proofErr w:type="spellEnd"/>
      <w:r>
        <w:t>][1];</w:t>
      </w:r>
    </w:p>
    <w:p w14:paraId="10AC3BAB" w14:textId="77777777" w:rsidR="002168B2" w:rsidRDefault="002168B2" w:rsidP="002168B2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"Match %d: %d\n", i+1, max);</w:t>
      </w:r>
    </w:p>
    <w:p w14:paraId="3A79C4B2" w14:textId="77777777" w:rsidR="002168B2" w:rsidRDefault="002168B2" w:rsidP="002168B2">
      <w:r>
        <w:t xml:space="preserve"> }</w:t>
      </w:r>
    </w:p>
    <w:p w14:paraId="6C7BB5A1" w14:textId="77777777" w:rsidR="002168B2" w:rsidRDefault="002168B2" w:rsidP="002168B2">
      <w:r>
        <w:t xml:space="preserve"> return 0;</w:t>
      </w:r>
    </w:p>
    <w:p w14:paraId="5FDACFFC" w14:textId="60F3E0F1" w:rsidR="002168B2" w:rsidRDefault="002168B2" w:rsidP="002168B2">
      <w:r>
        <w:t>}</w:t>
      </w:r>
    </w:p>
    <w:sectPr w:rsidR="002168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173495984">
    <w:abstractNumId w:val="19"/>
  </w:num>
  <w:num w:numId="2" w16cid:durableId="331568094">
    <w:abstractNumId w:val="12"/>
  </w:num>
  <w:num w:numId="3" w16cid:durableId="773474783">
    <w:abstractNumId w:val="10"/>
  </w:num>
  <w:num w:numId="4" w16cid:durableId="683824894">
    <w:abstractNumId w:val="21"/>
  </w:num>
  <w:num w:numId="5" w16cid:durableId="1228297115">
    <w:abstractNumId w:val="13"/>
  </w:num>
  <w:num w:numId="6" w16cid:durableId="324549592">
    <w:abstractNumId w:val="16"/>
  </w:num>
  <w:num w:numId="7" w16cid:durableId="1675261241">
    <w:abstractNumId w:val="18"/>
  </w:num>
  <w:num w:numId="8" w16cid:durableId="131489744">
    <w:abstractNumId w:val="9"/>
  </w:num>
  <w:num w:numId="9" w16cid:durableId="1215116354">
    <w:abstractNumId w:val="7"/>
  </w:num>
  <w:num w:numId="10" w16cid:durableId="841051104">
    <w:abstractNumId w:val="6"/>
  </w:num>
  <w:num w:numId="11" w16cid:durableId="1245186892">
    <w:abstractNumId w:val="5"/>
  </w:num>
  <w:num w:numId="12" w16cid:durableId="1127356555">
    <w:abstractNumId w:val="4"/>
  </w:num>
  <w:num w:numId="13" w16cid:durableId="1843935627">
    <w:abstractNumId w:val="8"/>
  </w:num>
  <w:num w:numId="14" w16cid:durableId="1428116161">
    <w:abstractNumId w:val="3"/>
  </w:num>
  <w:num w:numId="15" w16cid:durableId="1047991581">
    <w:abstractNumId w:val="2"/>
  </w:num>
  <w:num w:numId="16" w16cid:durableId="1693722294">
    <w:abstractNumId w:val="1"/>
  </w:num>
  <w:num w:numId="17" w16cid:durableId="1008483506">
    <w:abstractNumId w:val="0"/>
  </w:num>
  <w:num w:numId="18" w16cid:durableId="1481843057">
    <w:abstractNumId w:val="14"/>
  </w:num>
  <w:num w:numId="19" w16cid:durableId="212693452">
    <w:abstractNumId w:val="15"/>
  </w:num>
  <w:num w:numId="20" w16cid:durableId="1229224895">
    <w:abstractNumId w:val="20"/>
  </w:num>
  <w:num w:numId="21" w16cid:durableId="85882834">
    <w:abstractNumId w:val="17"/>
  </w:num>
  <w:num w:numId="22" w16cid:durableId="1498038393">
    <w:abstractNumId w:val="11"/>
  </w:num>
  <w:num w:numId="23" w16cid:durableId="169831379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8B2"/>
    <w:rsid w:val="002168B2"/>
    <w:rsid w:val="00642B2D"/>
    <w:rsid w:val="00645252"/>
    <w:rsid w:val="006D3D74"/>
    <w:rsid w:val="0083569A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54E0C"/>
  <w15:chartTrackingRefBased/>
  <w15:docId w15:val="{B30FEC84-BE9F-4BB1-B664-F4A1AB9E7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J%20PANDEY\AppData\Local\Microsoft\Office\16.0\DTS\en-US%7b01BECF84-A038-4AE4-B44C-1581D414BB54%7d\%7b46DD4E01-44E9-4802-A4B1-3D31212814B2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{46DD4E01-44E9-4802-A4B1-3D31212814B2}TF2de6fc23-48e8-448b-960e-1bdc6e9248ab4ef8d1ac_win32-7424dd8ab5ea</Template>
  <TotalTime>6</TotalTime>
  <Pages>2</Pages>
  <Words>269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PANDEY</dc:creator>
  <cp:keywords/>
  <dc:description/>
  <cp:lastModifiedBy>rekhapandey2294@outlook.com</cp:lastModifiedBy>
  <cp:revision>1</cp:revision>
  <dcterms:created xsi:type="dcterms:W3CDTF">2026-08-31T10:30:00Z</dcterms:created>
  <dcterms:modified xsi:type="dcterms:W3CDTF">2026-08-31T10:36:00Z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